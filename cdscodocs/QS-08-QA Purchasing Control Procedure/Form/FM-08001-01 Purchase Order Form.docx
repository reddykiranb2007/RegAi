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15" w:type="dxa"/>
        <w:tblInd w:w="-34" w:type="dxa"/>
        <w:tblLook w:val="04A0" w:firstRow="1" w:lastRow="0" w:firstColumn="1" w:lastColumn="0" w:noHBand="0" w:noVBand="1"/>
      </w:tblPr>
      <w:tblGrid>
        <w:gridCol w:w="5493"/>
        <w:gridCol w:w="5422"/>
      </w:tblGrid>
      <w:tr w:rsidR="00E43041" w:rsidRPr="00DF1A64" w14:paraId="11F88A02" w14:textId="77777777" w:rsidTr="00433C97">
        <w:trPr>
          <w:trHeight w:val="1869"/>
        </w:trPr>
        <w:tc>
          <w:tcPr>
            <w:tcW w:w="5493" w:type="dxa"/>
          </w:tcPr>
          <w:p w14:paraId="3105A428" w14:textId="77777777" w:rsidR="00E43041" w:rsidRPr="00DF1A64" w:rsidRDefault="00E43041" w:rsidP="00E43041">
            <w:pPr>
              <w:pStyle w:val="Heading1"/>
              <w:ind w:left="34"/>
              <w:outlineLvl w:val="0"/>
            </w:pPr>
            <w:r w:rsidRPr="00DF1A64">
              <w:t>Address:</w:t>
            </w:r>
          </w:p>
          <w:p w14:paraId="407770DE" w14:textId="09AC9084" w:rsidR="00E43041" w:rsidRPr="00401984" w:rsidRDefault="00401984" w:rsidP="00E43041">
            <w:pPr>
              <w:pStyle w:val="BodyText"/>
              <w:ind w:left="34"/>
              <w:rPr>
                <w:color w:val="00B0F0"/>
              </w:rPr>
            </w:pPr>
            <w:r w:rsidRPr="00401984">
              <w:rPr>
                <w:color w:val="00B0F0"/>
              </w:rPr>
              <w:t>Company Name</w:t>
            </w:r>
          </w:p>
          <w:p w14:paraId="4131C26D" w14:textId="3C6E6B80" w:rsidR="00E43041" w:rsidRPr="00401984" w:rsidRDefault="00E43041" w:rsidP="00E43041">
            <w:pPr>
              <w:pStyle w:val="BodyText"/>
              <w:ind w:left="34"/>
              <w:rPr>
                <w:color w:val="00B0F0"/>
              </w:rPr>
            </w:pPr>
            <w:r w:rsidRPr="00DF1A64">
              <w:t xml:space="preserve">Company </w:t>
            </w:r>
            <w:r>
              <w:t>Reg.:</w:t>
            </w:r>
            <w:r w:rsidR="00401984">
              <w:t xml:space="preserve"> </w:t>
            </w:r>
          </w:p>
          <w:p w14:paraId="2CFC97E8" w14:textId="58379E67" w:rsidR="00E43041" w:rsidRDefault="00401984" w:rsidP="00E43041">
            <w:pPr>
              <w:pStyle w:val="BodyText"/>
              <w:ind w:left="34"/>
            </w:pPr>
            <w:r>
              <w:t xml:space="preserve">Address: </w:t>
            </w:r>
          </w:p>
          <w:p w14:paraId="715C5D9E" w14:textId="77777777" w:rsidR="00E43041" w:rsidRDefault="00E43041" w:rsidP="00E43041">
            <w:pPr>
              <w:pStyle w:val="BodyText"/>
              <w:ind w:left="34"/>
            </w:pPr>
            <w:r>
              <w:t>Contact Person:</w:t>
            </w:r>
          </w:p>
          <w:p w14:paraId="7F807B65" w14:textId="77777777" w:rsidR="00E43041" w:rsidRPr="00DF1A64" w:rsidRDefault="00E43041" w:rsidP="00E43041">
            <w:pPr>
              <w:pStyle w:val="BodyText"/>
              <w:ind w:left="34"/>
            </w:pPr>
            <w:r w:rsidRPr="00DF1A64">
              <w:t>Contact No.:</w:t>
            </w:r>
          </w:p>
        </w:tc>
        <w:tc>
          <w:tcPr>
            <w:tcW w:w="5422" w:type="dxa"/>
          </w:tcPr>
          <w:p w14:paraId="7F0ABB69" w14:textId="77777777" w:rsidR="00E43041" w:rsidRPr="00DF1A64" w:rsidRDefault="00E43041" w:rsidP="00E43041">
            <w:pPr>
              <w:pStyle w:val="Heading1"/>
              <w:ind w:left="34"/>
              <w:outlineLvl w:val="0"/>
            </w:pPr>
            <w:r w:rsidRPr="00DF1A64">
              <w:t>Attention to:</w:t>
            </w:r>
          </w:p>
          <w:p w14:paraId="59C4B6BC" w14:textId="77777777" w:rsidR="00E43041" w:rsidRPr="00DF1A64" w:rsidRDefault="00E43041" w:rsidP="00E43041">
            <w:pPr>
              <w:pStyle w:val="Heading1"/>
              <w:ind w:left="34"/>
              <w:outlineLvl w:val="0"/>
            </w:pPr>
          </w:p>
          <w:p w14:paraId="6AA3336B" w14:textId="77777777" w:rsidR="00E43041" w:rsidRPr="00DF1A64" w:rsidRDefault="00E43041" w:rsidP="00E43041">
            <w:pPr>
              <w:pStyle w:val="Heading1"/>
              <w:ind w:left="34"/>
              <w:outlineLvl w:val="0"/>
            </w:pPr>
          </w:p>
        </w:tc>
      </w:tr>
      <w:tr w:rsidR="00E43041" w:rsidRPr="00DF1A64" w14:paraId="791A838B" w14:textId="77777777" w:rsidTr="00433C97">
        <w:trPr>
          <w:trHeight w:val="434"/>
        </w:trPr>
        <w:tc>
          <w:tcPr>
            <w:tcW w:w="5493" w:type="dxa"/>
          </w:tcPr>
          <w:p w14:paraId="06D3250E" w14:textId="77777777" w:rsidR="00E43041" w:rsidRPr="00DF1A64" w:rsidRDefault="00E43041" w:rsidP="00E43041">
            <w:pPr>
              <w:pStyle w:val="Heading1"/>
              <w:ind w:left="34"/>
              <w:outlineLvl w:val="0"/>
            </w:pPr>
            <w:r w:rsidRPr="00DF1A64">
              <w:t>Supplier Quotation No.:</w:t>
            </w:r>
          </w:p>
        </w:tc>
        <w:tc>
          <w:tcPr>
            <w:tcW w:w="5422" w:type="dxa"/>
          </w:tcPr>
          <w:p w14:paraId="6D4131A5" w14:textId="77777777" w:rsidR="00E43041" w:rsidRPr="00DF1A64" w:rsidRDefault="00E43041" w:rsidP="00E43041">
            <w:pPr>
              <w:pStyle w:val="Heading1"/>
              <w:ind w:left="34"/>
              <w:outlineLvl w:val="0"/>
            </w:pPr>
          </w:p>
        </w:tc>
      </w:tr>
      <w:tr w:rsidR="00E43041" w:rsidRPr="00DF1A64" w14:paraId="5CC0075A" w14:textId="77777777" w:rsidTr="00433C97">
        <w:trPr>
          <w:trHeight w:val="569"/>
        </w:trPr>
        <w:tc>
          <w:tcPr>
            <w:tcW w:w="5493" w:type="dxa"/>
          </w:tcPr>
          <w:p w14:paraId="09356E66" w14:textId="77777777" w:rsidR="00E43041" w:rsidRPr="00DF1A64" w:rsidRDefault="00E43041" w:rsidP="00E43041">
            <w:pPr>
              <w:pStyle w:val="Heading1"/>
              <w:ind w:left="34"/>
              <w:outlineLvl w:val="0"/>
            </w:pPr>
            <w:r w:rsidRPr="00DF1A64">
              <w:t>Purchase Order No.:</w:t>
            </w:r>
          </w:p>
        </w:tc>
        <w:tc>
          <w:tcPr>
            <w:tcW w:w="5422" w:type="dxa"/>
          </w:tcPr>
          <w:p w14:paraId="61D8FF1E" w14:textId="77777777" w:rsidR="00E43041" w:rsidRPr="00DF1A64" w:rsidRDefault="00E43041" w:rsidP="00E43041">
            <w:pPr>
              <w:pStyle w:val="Heading1"/>
              <w:ind w:left="34"/>
              <w:outlineLvl w:val="0"/>
            </w:pPr>
            <w:r w:rsidRPr="00DF1A64">
              <w:t>Date:</w:t>
            </w:r>
          </w:p>
        </w:tc>
      </w:tr>
    </w:tbl>
    <w:p w14:paraId="4DE6DF49" w14:textId="77777777" w:rsidR="009513FF" w:rsidRDefault="009513FF"/>
    <w:tbl>
      <w:tblPr>
        <w:tblW w:w="10773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1"/>
        <w:gridCol w:w="4688"/>
        <w:gridCol w:w="1831"/>
        <w:gridCol w:w="1577"/>
        <w:gridCol w:w="1836"/>
      </w:tblGrid>
      <w:tr w:rsidR="00E43041" w:rsidRPr="00E43041" w14:paraId="26E9ADC6" w14:textId="77777777" w:rsidTr="00663208">
        <w:trPr>
          <w:trHeight w:val="570"/>
        </w:trPr>
        <w:tc>
          <w:tcPr>
            <w:tcW w:w="841" w:type="dxa"/>
          </w:tcPr>
          <w:p w14:paraId="2D10DA53" w14:textId="77777777" w:rsidR="00E43041" w:rsidRPr="00E43041" w:rsidRDefault="00E43041" w:rsidP="00E43041">
            <w:pPr>
              <w:pStyle w:val="TableParagraph"/>
              <w:rPr>
                <w:b/>
              </w:rPr>
            </w:pPr>
            <w:r w:rsidRPr="00E43041">
              <w:rPr>
                <w:b/>
              </w:rPr>
              <w:t>No.</w:t>
            </w:r>
          </w:p>
        </w:tc>
        <w:tc>
          <w:tcPr>
            <w:tcW w:w="4688" w:type="dxa"/>
          </w:tcPr>
          <w:p w14:paraId="7A945DB8" w14:textId="77777777" w:rsidR="00E43041" w:rsidRPr="00E43041" w:rsidRDefault="00E43041" w:rsidP="00E43041">
            <w:pPr>
              <w:pStyle w:val="TableParagraph"/>
              <w:rPr>
                <w:b/>
              </w:rPr>
            </w:pPr>
            <w:r w:rsidRPr="00E43041">
              <w:rPr>
                <w:b/>
              </w:rPr>
              <w:t>Description</w:t>
            </w:r>
          </w:p>
        </w:tc>
        <w:tc>
          <w:tcPr>
            <w:tcW w:w="1831" w:type="dxa"/>
          </w:tcPr>
          <w:p w14:paraId="28DC4532" w14:textId="77777777" w:rsidR="00E43041" w:rsidRPr="00E43041" w:rsidRDefault="00E43041" w:rsidP="00E43041">
            <w:pPr>
              <w:pStyle w:val="TableParagraph"/>
              <w:rPr>
                <w:b/>
              </w:rPr>
            </w:pPr>
            <w:r w:rsidRPr="00E43041">
              <w:rPr>
                <w:b/>
              </w:rPr>
              <w:t>Quantity</w:t>
            </w:r>
          </w:p>
        </w:tc>
        <w:tc>
          <w:tcPr>
            <w:tcW w:w="1577" w:type="dxa"/>
          </w:tcPr>
          <w:p w14:paraId="255751A1" w14:textId="77777777" w:rsidR="00E43041" w:rsidRPr="00E43041" w:rsidRDefault="00E43041" w:rsidP="00E43041">
            <w:pPr>
              <w:pStyle w:val="TableParagraph"/>
              <w:rPr>
                <w:b/>
              </w:rPr>
            </w:pPr>
            <w:r w:rsidRPr="00E43041">
              <w:rPr>
                <w:b/>
              </w:rPr>
              <w:t>Unit Price</w:t>
            </w:r>
          </w:p>
        </w:tc>
        <w:tc>
          <w:tcPr>
            <w:tcW w:w="1836" w:type="dxa"/>
            <w:tcBorders>
              <w:right w:val="single" w:sz="8" w:space="0" w:color="282828"/>
            </w:tcBorders>
          </w:tcPr>
          <w:p w14:paraId="21E34563" w14:textId="77777777" w:rsidR="00E43041" w:rsidRPr="00E43041" w:rsidRDefault="00E43041" w:rsidP="00E43041">
            <w:pPr>
              <w:pStyle w:val="TableParagraph"/>
              <w:rPr>
                <w:b/>
              </w:rPr>
            </w:pPr>
            <w:r w:rsidRPr="00E43041">
              <w:rPr>
                <w:b/>
              </w:rPr>
              <w:t>Amount</w:t>
            </w:r>
          </w:p>
        </w:tc>
      </w:tr>
      <w:tr w:rsidR="00E43041" w:rsidRPr="00E43041" w14:paraId="0B504F3A" w14:textId="77777777" w:rsidTr="00663208">
        <w:trPr>
          <w:trHeight w:val="593"/>
        </w:trPr>
        <w:tc>
          <w:tcPr>
            <w:tcW w:w="841" w:type="dxa"/>
          </w:tcPr>
          <w:p w14:paraId="6DBC515B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4688" w:type="dxa"/>
          </w:tcPr>
          <w:p w14:paraId="6C89F463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1831" w:type="dxa"/>
          </w:tcPr>
          <w:p w14:paraId="03715C33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1577" w:type="dxa"/>
          </w:tcPr>
          <w:p w14:paraId="2EEAC919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1836" w:type="dxa"/>
            <w:tcBorders>
              <w:right w:val="single" w:sz="8" w:space="0" w:color="282828"/>
            </w:tcBorders>
          </w:tcPr>
          <w:p w14:paraId="0031A33F" w14:textId="77777777" w:rsidR="00E43041" w:rsidRPr="00E43041" w:rsidRDefault="00E43041" w:rsidP="00E43041">
            <w:pPr>
              <w:pStyle w:val="TableParagraph"/>
            </w:pPr>
          </w:p>
        </w:tc>
      </w:tr>
      <w:tr w:rsidR="00E43041" w:rsidRPr="00E43041" w14:paraId="60711647" w14:textId="77777777" w:rsidTr="00663208">
        <w:trPr>
          <w:trHeight w:val="593"/>
        </w:trPr>
        <w:tc>
          <w:tcPr>
            <w:tcW w:w="841" w:type="dxa"/>
          </w:tcPr>
          <w:p w14:paraId="22FC2569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4688" w:type="dxa"/>
          </w:tcPr>
          <w:p w14:paraId="3E33FDFC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1831" w:type="dxa"/>
          </w:tcPr>
          <w:p w14:paraId="6BA376C3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1577" w:type="dxa"/>
          </w:tcPr>
          <w:p w14:paraId="791000A3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1836" w:type="dxa"/>
            <w:tcBorders>
              <w:right w:val="single" w:sz="8" w:space="0" w:color="282828"/>
            </w:tcBorders>
          </w:tcPr>
          <w:p w14:paraId="75F55955" w14:textId="77777777" w:rsidR="00E43041" w:rsidRPr="00E43041" w:rsidRDefault="00E43041" w:rsidP="00E43041">
            <w:pPr>
              <w:pStyle w:val="TableParagraph"/>
            </w:pPr>
          </w:p>
        </w:tc>
      </w:tr>
      <w:tr w:rsidR="00E43041" w:rsidRPr="00E43041" w14:paraId="5200C842" w14:textId="77777777" w:rsidTr="00663208">
        <w:trPr>
          <w:trHeight w:val="593"/>
        </w:trPr>
        <w:tc>
          <w:tcPr>
            <w:tcW w:w="841" w:type="dxa"/>
          </w:tcPr>
          <w:p w14:paraId="6D707A22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4688" w:type="dxa"/>
          </w:tcPr>
          <w:p w14:paraId="0F0A4A1D" w14:textId="77777777" w:rsidR="00E43041" w:rsidRPr="00E43041" w:rsidRDefault="00E43041" w:rsidP="00E43041">
            <w:pPr>
              <w:pStyle w:val="TableParagraph"/>
            </w:pPr>
            <w:r w:rsidRPr="00E43041">
              <w:tab/>
            </w:r>
          </w:p>
        </w:tc>
        <w:tc>
          <w:tcPr>
            <w:tcW w:w="1831" w:type="dxa"/>
          </w:tcPr>
          <w:p w14:paraId="18C9F369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1577" w:type="dxa"/>
          </w:tcPr>
          <w:p w14:paraId="168BB174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1836" w:type="dxa"/>
            <w:tcBorders>
              <w:right w:val="single" w:sz="8" w:space="0" w:color="282828"/>
            </w:tcBorders>
          </w:tcPr>
          <w:p w14:paraId="08236C5C" w14:textId="77777777" w:rsidR="00E43041" w:rsidRPr="00E43041" w:rsidRDefault="00E43041" w:rsidP="00E43041">
            <w:pPr>
              <w:pStyle w:val="TableParagraph"/>
            </w:pPr>
          </w:p>
        </w:tc>
      </w:tr>
      <w:tr w:rsidR="00E43041" w:rsidRPr="00E43041" w14:paraId="611015FF" w14:textId="77777777" w:rsidTr="00663208">
        <w:trPr>
          <w:trHeight w:val="593"/>
        </w:trPr>
        <w:tc>
          <w:tcPr>
            <w:tcW w:w="841" w:type="dxa"/>
          </w:tcPr>
          <w:p w14:paraId="030F66B8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4688" w:type="dxa"/>
          </w:tcPr>
          <w:p w14:paraId="00E4530D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1831" w:type="dxa"/>
          </w:tcPr>
          <w:p w14:paraId="5252C1A9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1577" w:type="dxa"/>
          </w:tcPr>
          <w:p w14:paraId="4BDC5A1D" w14:textId="77777777" w:rsidR="00E43041" w:rsidRPr="00E43041" w:rsidRDefault="00E43041" w:rsidP="00E43041">
            <w:pPr>
              <w:pStyle w:val="TableParagraph"/>
            </w:pPr>
          </w:p>
        </w:tc>
        <w:tc>
          <w:tcPr>
            <w:tcW w:w="1836" w:type="dxa"/>
            <w:tcBorders>
              <w:right w:val="single" w:sz="8" w:space="0" w:color="282828"/>
            </w:tcBorders>
          </w:tcPr>
          <w:p w14:paraId="5F79DC94" w14:textId="77777777" w:rsidR="00E43041" w:rsidRPr="00E43041" w:rsidRDefault="00E43041" w:rsidP="00E43041">
            <w:pPr>
              <w:pStyle w:val="TableParagraph"/>
            </w:pPr>
          </w:p>
        </w:tc>
      </w:tr>
    </w:tbl>
    <w:p w14:paraId="4128B79F" w14:textId="77777777" w:rsidR="00E43041" w:rsidRPr="00DF1A64" w:rsidRDefault="00E43041" w:rsidP="00E43041">
      <w:pPr>
        <w:pStyle w:val="BodyText"/>
      </w:pPr>
    </w:p>
    <w:tbl>
      <w:tblPr>
        <w:tblStyle w:val="TableGrid"/>
        <w:tblW w:w="1077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1842"/>
      </w:tblGrid>
      <w:tr w:rsidR="00E43041" w:rsidRPr="00DF1A64" w14:paraId="749FB39B" w14:textId="77777777" w:rsidTr="005452B9">
        <w:tc>
          <w:tcPr>
            <w:tcW w:w="8931" w:type="dxa"/>
          </w:tcPr>
          <w:p w14:paraId="52191C63" w14:textId="77777777" w:rsidR="00E43041" w:rsidRPr="00DF1A64" w:rsidRDefault="00E43041" w:rsidP="005452B9">
            <w:pPr>
              <w:pStyle w:val="BodyText"/>
              <w:spacing w:before="2"/>
              <w:jc w:val="right"/>
              <w:rPr>
                <w:b/>
                <w:sz w:val="26"/>
              </w:rPr>
            </w:pPr>
            <w:r w:rsidRPr="00DF1A64">
              <w:rPr>
                <w:b/>
              </w:rPr>
              <w:t>Subtotal:</w:t>
            </w:r>
          </w:p>
        </w:tc>
        <w:tc>
          <w:tcPr>
            <w:tcW w:w="1842" w:type="dxa"/>
          </w:tcPr>
          <w:p w14:paraId="2862E2B3" w14:textId="77777777" w:rsidR="00E43041" w:rsidRPr="00DF1A64" w:rsidRDefault="00E43041" w:rsidP="005452B9">
            <w:pPr>
              <w:pStyle w:val="BodyText"/>
              <w:spacing w:before="2"/>
              <w:rPr>
                <w:sz w:val="26"/>
              </w:rPr>
            </w:pPr>
          </w:p>
        </w:tc>
      </w:tr>
      <w:tr w:rsidR="00E43041" w:rsidRPr="00DF1A64" w14:paraId="7209E9B1" w14:textId="77777777" w:rsidTr="005452B9">
        <w:tc>
          <w:tcPr>
            <w:tcW w:w="8931" w:type="dxa"/>
          </w:tcPr>
          <w:p w14:paraId="2DBA458F" w14:textId="77777777" w:rsidR="00E43041" w:rsidRPr="00DF1A64" w:rsidRDefault="00E43041" w:rsidP="005452B9">
            <w:pPr>
              <w:pStyle w:val="BodyText"/>
              <w:spacing w:before="2"/>
              <w:jc w:val="right"/>
              <w:rPr>
                <w:b/>
                <w:sz w:val="26"/>
              </w:rPr>
            </w:pPr>
            <w:r w:rsidRPr="00DF1A64">
              <w:rPr>
                <w:b/>
              </w:rPr>
              <w:t>Tax (7%):</w:t>
            </w:r>
          </w:p>
        </w:tc>
        <w:tc>
          <w:tcPr>
            <w:tcW w:w="1842" w:type="dxa"/>
          </w:tcPr>
          <w:p w14:paraId="5E0B495A" w14:textId="77777777" w:rsidR="00E43041" w:rsidRPr="00DF1A64" w:rsidRDefault="00E43041" w:rsidP="005452B9">
            <w:pPr>
              <w:pStyle w:val="BodyText"/>
              <w:spacing w:before="2"/>
              <w:rPr>
                <w:sz w:val="26"/>
              </w:rPr>
            </w:pPr>
          </w:p>
        </w:tc>
      </w:tr>
      <w:tr w:rsidR="00E43041" w:rsidRPr="00DF1A64" w14:paraId="1126A379" w14:textId="77777777" w:rsidTr="005452B9">
        <w:tc>
          <w:tcPr>
            <w:tcW w:w="8931" w:type="dxa"/>
          </w:tcPr>
          <w:p w14:paraId="01573001" w14:textId="77777777" w:rsidR="00E43041" w:rsidRPr="00DF1A64" w:rsidRDefault="00E43041" w:rsidP="005452B9">
            <w:pPr>
              <w:pStyle w:val="BodyText"/>
              <w:spacing w:before="2"/>
              <w:jc w:val="right"/>
              <w:rPr>
                <w:b/>
                <w:sz w:val="26"/>
              </w:rPr>
            </w:pPr>
            <w:r w:rsidRPr="00DF1A64">
              <w:rPr>
                <w:b/>
              </w:rPr>
              <w:t>Total Amount Payable:</w:t>
            </w:r>
          </w:p>
        </w:tc>
        <w:tc>
          <w:tcPr>
            <w:tcW w:w="1842" w:type="dxa"/>
          </w:tcPr>
          <w:p w14:paraId="08D93DDB" w14:textId="77777777" w:rsidR="00E43041" w:rsidRPr="00DF1A64" w:rsidRDefault="00E43041" w:rsidP="005452B9">
            <w:pPr>
              <w:pStyle w:val="BodyText"/>
              <w:spacing w:before="2"/>
              <w:rPr>
                <w:sz w:val="26"/>
              </w:rPr>
            </w:pPr>
          </w:p>
        </w:tc>
      </w:tr>
    </w:tbl>
    <w:p w14:paraId="125A1EAE" w14:textId="77777777" w:rsidR="00E43041" w:rsidRPr="00DF1A64" w:rsidRDefault="00E43041" w:rsidP="00E43041">
      <w:pPr>
        <w:pStyle w:val="Heading1"/>
      </w:pPr>
      <w:r w:rsidRPr="00DF1A64">
        <w:t>Terms and Conditions:</w:t>
      </w:r>
    </w:p>
    <w:p w14:paraId="2657C082" w14:textId="77777777" w:rsidR="00E43041" w:rsidRPr="00DF1A64" w:rsidRDefault="00E43041" w:rsidP="00E43041">
      <w:pPr>
        <w:pStyle w:val="BodyText"/>
        <w:rPr>
          <w:b/>
        </w:rPr>
      </w:pPr>
    </w:p>
    <w:tbl>
      <w:tblPr>
        <w:tblStyle w:val="TableGrid"/>
        <w:tblW w:w="10773" w:type="dxa"/>
        <w:tblInd w:w="108" w:type="dxa"/>
        <w:tblLook w:val="04A0" w:firstRow="1" w:lastRow="0" w:firstColumn="1" w:lastColumn="0" w:noHBand="0" w:noVBand="1"/>
      </w:tblPr>
      <w:tblGrid>
        <w:gridCol w:w="10773"/>
      </w:tblGrid>
      <w:tr w:rsidR="00E43041" w:rsidRPr="00DF1A64" w14:paraId="1CA1A4A2" w14:textId="77777777" w:rsidTr="005452B9">
        <w:tc>
          <w:tcPr>
            <w:tcW w:w="10773" w:type="dxa"/>
          </w:tcPr>
          <w:p w14:paraId="0F80FB68" w14:textId="77777777" w:rsidR="00E43041" w:rsidRPr="00DF1A64" w:rsidRDefault="00E43041" w:rsidP="00E43041">
            <w:pPr>
              <w:pStyle w:val="TableParagraph"/>
            </w:pPr>
          </w:p>
          <w:p w14:paraId="62397B24" w14:textId="77777777" w:rsidR="00E43041" w:rsidRPr="00DF1A64" w:rsidRDefault="00E43041" w:rsidP="00E43041">
            <w:pPr>
              <w:pStyle w:val="TableParagraph"/>
            </w:pPr>
          </w:p>
          <w:p w14:paraId="5235F8AB" w14:textId="77777777" w:rsidR="00E43041" w:rsidRPr="00DF1A64" w:rsidRDefault="00E43041" w:rsidP="00E43041">
            <w:pPr>
              <w:pStyle w:val="TableParagraph"/>
            </w:pPr>
          </w:p>
          <w:p w14:paraId="7B919F85" w14:textId="77777777" w:rsidR="00E43041" w:rsidRPr="00DF1A64" w:rsidRDefault="00E43041" w:rsidP="00E43041">
            <w:pPr>
              <w:pStyle w:val="TableParagraph"/>
            </w:pPr>
          </w:p>
        </w:tc>
      </w:tr>
    </w:tbl>
    <w:p w14:paraId="0035A350" w14:textId="77777777" w:rsidR="00E43041" w:rsidRPr="00DF1A64" w:rsidRDefault="00E43041" w:rsidP="00E43041">
      <w:pPr>
        <w:pStyle w:val="BodyText"/>
        <w:rPr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9"/>
        <w:gridCol w:w="5244"/>
      </w:tblGrid>
      <w:tr w:rsidR="00E43041" w:rsidRPr="00DF1A64" w14:paraId="7BA52236" w14:textId="77777777" w:rsidTr="005452B9">
        <w:trPr>
          <w:trHeight w:val="593"/>
        </w:trPr>
        <w:tc>
          <w:tcPr>
            <w:tcW w:w="10773" w:type="dxa"/>
            <w:gridSpan w:val="2"/>
            <w:tcBorders>
              <w:right w:val="single" w:sz="8" w:space="0" w:color="282828"/>
            </w:tcBorders>
          </w:tcPr>
          <w:p w14:paraId="24C6D9FA" w14:textId="77777777" w:rsidR="00E43041" w:rsidRPr="00DF1A64" w:rsidRDefault="00E43041" w:rsidP="005452B9">
            <w:pPr>
              <w:pStyle w:val="TableParagraph"/>
              <w:keepNext/>
              <w:spacing w:before="159"/>
              <w:ind w:left="159"/>
              <w:rPr>
                <w:b/>
                <w:sz w:val="24"/>
              </w:rPr>
            </w:pPr>
            <w:r w:rsidRPr="00DF1A64">
              <w:rPr>
                <w:b/>
                <w:sz w:val="24"/>
              </w:rPr>
              <w:lastRenderedPageBreak/>
              <w:t>Confirmation and Approval</w:t>
            </w:r>
          </w:p>
        </w:tc>
      </w:tr>
      <w:tr w:rsidR="00E43041" w:rsidRPr="00DF1A64" w14:paraId="61EEB9EC" w14:textId="77777777" w:rsidTr="00663208">
        <w:trPr>
          <w:trHeight w:val="2345"/>
        </w:trPr>
        <w:tc>
          <w:tcPr>
            <w:tcW w:w="5529" w:type="dxa"/>
            <w:tcBorders>
              <w:bottom w:val="single" w:sz="8" w:space="0" w:color="282828"/>
            </w:tcBorders>
          </w:tcPr>
          <w:p w14:paraId="091E6A68" w14:textId="77777777" w:rsidR="00E43041" w:rsidRPr="00DF1A64" w:rsidRDefault="00E43041" w:rsidP="005452B9">
            <w:pPr>
              <w:pStyle w:val="TableParagraph"/>
              <w:keepNext/>
              <w:spacing w:before="157"/>
              <w:ind w:left="159" w:right="154"/>
              <w:rPr>
                <w:b/>
              </w:rPr>
            </w:pPr>
            <w:proofErr w:type="spellStart"/>
            <w:r w:rsidRPr="00DF1A64">
              <w:rPr>
                <w:b/>
              </w:rPr>
              <w:t>Authorised</w:t>
            </w:r>
            <w:proofErr w:type="spellEnd"/>
            <w:r w:rsidRPr="00DF1A64">
              <w:rPr>
                <w:b/>
              </w:rPr>
              <w:t xml:space="preserve"> Signature / Date:</w:t>
            </w:r>
          </w:p>
          <w:p w14:paraId="6EE4C3C3" w14:textId="77777777" w:rsidR="00E43041" w:rsidRPr="00DF1A64" w:rsidRDefault="00E43041" w:rsidP="005452B9">
            <w:pPr>
              <w:pStyle w:val="TableParagraph"/>
              <w:keepNext/>
              <w:ind w:left="159" w:right="154"/>
              <w:rPr>
                <w:b/>
              </w:rPr>
            </w:pPr>
          </w:p>
          <w:p w14:paraId="59370194" w14:textId="77777777" w:rsidR="00E43041" w:rsidRPr="00DF1A64" w:rsidRDefault="00E43041" w:rsidP="005452B9">
            <w:pPr>
              <w:pStyle w:val="TableParagraph"/>
              <w:keepNext/>
              <w:ind w:left="159" w:right="154"/>
              <w:rPr>
                <w:b/>
              </w:rPr>
            </w:pPr>
          </w:p>
          <w:p w14:paraId="2E4480C7" w14:textId="77777777" w:rsidR="00E43041" w:rsidRPr="00DF1A64" w:rsidRDefault="00E43041" w:rsidP="005452B9">
            <w:pPr>
              <w:pStyle w:val="TableParagraph"/>
              <w:keepNext/>
              <w:spacing w:before="127" w:line="254" w:lineRule="auto"/>
              <w:ind w:left="159" w:right="141"/>
            </w:pPr>
            <w:r w:rsidRPr="00DF1A64">
              <w:t>__________________________</w:t>
            </w:r>
          </w:p>
          <w:p w14:paraId="150D2F5B" w14:textId="77777777" w:rsidR="00E43041" w:rsidRPr="00DF1A64" w:rsidRDefault="00E43041" w:rsidP="005452B9">
            <w:pPr>
              <w:pStyle w:val="TableParagraph"/>
              <w:keepNext/>
              <w:spacing w:before="127"/>
              <w:ind w:left="159" w:right="154"/>
            </w:pPr>
            <w:r w:rsidRPr="00DF1A64">
              <w:t>Prepared by:</w:t>
            </w:r>
          </w:p>
          <w:p w14:paraId="35DE8077" w14:textId="77777777" w:rsidR="00E43041" w:rsidRPr="00DF1A64" w:rsidRDefault="00E43041" w:rsidP="005452B9">
            <w:pPr>
              <w:pStyle w:val="TableParagraph"/>
              <w:keepNext/>
              <w:spacing w:before="14"/>
              <w:ind w:left="159" w:right="154"/>
            </w:pPr>
            <w:r w:rsidRPr="00DF1A64">
              <w:t>Designation:</w:t>
            </w:r>
          </w:p>
          <w:p w14:paraId="33F316DE" w14:textId="4E15F633" w:rsidR="00E43041" w:rsidRPr="00DF1A64" w:rsidRDefault="00401984" w:rsidP="005452B9">
            <w:pPr>
              <w:pStyle w:val="TableParagraph"/>
              <w:keepNext/>
              <w:spacing w:before="14"/>
              <w:ind w:left="159" w:right="154"/>
            </w:pPr>
            <w:r>
              <w:rPr>
                <w:szCs w:val="20"/>
                <w:shd w:val="clear" w:color="auto" w:fill="FFFFFF"/>
              </w:rPr>
              <w:t>Company</w:t>
            </w:r>
          </w:p>
        </w:tc>
        <w:tc>
          <w:tcPr>
            <w:tcW w:w="5244" w:type="dxa"/>
            <w:tcBorders>
              <w:bottom w:val="single" w:sz="8" w:space="0" w:color="282828"/>
              <w:right w:val="single" w:sz="8" w:space="0" w:color="282828"/>
            </w:tcBorders>
          </w:tcPr>
          <w:p w14:paraId="0FC120FD" w14:textId="77777777" w:rsidR="00E43041" w:rsidRPr="00DF1A64" w:rsidRDefault="00E43041" w:rsidP="005452B9">
            <w:pPr>
              <w:pStyle w:val="TableParagraph"/>
              <w:keepNext/>
              <w:spacing w:before="157"/>
              <w:ind w:left="159" w:right="283"/>
              <w:rPr>
                <w:b/>
              </w:rPr>
            </w:pPr>
            <w:proofErr w:type="spellStart"/>
            <w:r w:rsidRPr="00DF1A64">
              <w:rPr>
                <w:b/>
              </w:rPr>
              <w:t>Authorised</w:t>
            </w:r>
            <w:proofErr w:type="spellEnd"/>
            <w:r w:rsidRPr="00DF1A64">
              <w:rPr>
                <w:b/>
              </w:rPr>
              <w:t xml:space="preserve"> Signature / Date:</w:t>
            </w:r>
          </w:p>
          <w:p w14:paraId="7F1B3152" w14:textId="77777777" w:rsidR="00E43041" w:rsidRPr="00DF1A64" w:rsidRDefault="00E43041" w:rsidP="005452B9">
            <w:pPr>
              <w:pStyle w:val="TableParagraph"/>
              <w:keepNext/>
              <w:ind w:left="159" w:right="283"/>
              <w:rPr>
                <w:b/>
              </w:rPr>
            </w:pPr>
          </w:p>
          <w:p w14:paraId="51400575" w14:textId="77777777" w:rsidR="00E43041" w:rsidRPr="00DF1A64" w:rsidRDefault="00E43041" w:rsidP="005452B9">
            <w:pPr>
              <w:pStyle w:val="TableParagraph"/>
              <w:keepNext/>
              <w:ind w:left="159" w:right="283"/>
              <w:rPr>
                <w:b/>
              </w:rPr>
            </w:pPr>
          </w:p>
          <w:p w14:paraId="201E3E49" w14:textId="77777777" w:rsidR="00E43041" w:rsidRPr="00DF1A64" w:rsidRDefault="00E43041" w:rsidP="005452B9">
            <w:pPr>
              <w:pStyle w:val="TableParagraph"/>
              <w:keepNext/>
              <w:spacing w:before="127" w:line="254" w:lineRule="auto"/>
              <w:ind w:left="159" w:right="283"/>
            </w:pPr>
            <w:r w:rsidRPr="00DF1A64">
              <w:t>___________________________</w:t>
            </w:r>
          </w:p>
          <w:p w14:paraId="315981FC" w14:textId="77777777" w:rsidR="00401984" w:rsidRDefault="00E43041" w:rsidP="005452B9">
            <w:pPr>
              <w:pStyle w:val="TableParagraph"/>
              <w:keepNext/>
              <w:spacing w:before="127" w:line="254" w:lineRule="auto"/>
              <w:ind w:left="159" w:right="283"/>
            </w:pPr>
            <w:proofErr w:type="spellStart"/>
            <w:r w:rsidRPr="00DF1A64">
              <w:t>Authorised</w:t>
            </w:r>
            <w:proofErr w:type="spellEnd"/>
            <w:r w:rsidRPr="00DF1A64">
              <w:t xml:space="preserve"> by: </w:t>
            </w:r>
          </w:p>
          <w:p w14:paraId="434835C2" w14:textId="3728BFF9" w:rsidR="00E43041" w:rsidRPr="00DF1A64" w:rsidRDefault="00E43041" w:rsidP="005452B9">
            <w:pPr>
              <w:pStyle w:val="TableParagraph"/>
              <w:keepNext/>
              <w:spacing w:before="127" w:line="254" w:lineRule="auto"/>
              <w:ind w:left="159" w:right="283"/>
            </w:pPr>
            <w:r w:rsidRPr="00DF1A64">
              <w:t>Designation:</w:t>
            </w:r>
          </w:p>
          <w:p w14:paraId="44433901" w14:textId="015F1156" w:rsidR="00E43041" w:rsidRPr="00DF1A64" w:rsidRDefault="00401984" w:rsidP="005452B9">
            <w:pPr>
              <w:pStyle w:val="TableParagraph"/>
              <w:keepNext/>
              <w:spacing w:before="1"/>
              <w:ind w:left="159" w:right="283"/>
            </w:pPr>
            <w:r>
              <w:rPr>
                <w:szCs w:val="20"/>
                <w:shd w:val="clear" w:color="auto" w:fill="FFFFFF"/>
              </w:rPr>
              <w:t>Company</w:t>
            </w:r>
          </w:p>
        </w:tc>
      </w:tr>
    </w:tbl>
    <w:p w14:paraId="1E5F756B" w14:textId="77777777" w:rsidR="00AE53D9" w:rsidRPr="00B57263" w:rsidRDefault="00AE53D9" w:rsidP="00E43041">
      <w:pPr>
        <w:pStyle w:val="BodyText"/>
      </w:pPr>
    </w:p>
    <w:sectPr w:rsidR="00AE53D9" w:rsidRPr="00B57263" w:rsidSect="00BB6A97">
      <w:headerReference w:type="default" r:id="rId11"/>
      <w:footerReference w:type="default" r:id="rId12"/>
      <w:pgSz w:w="11910" w:h="16840"/>
      <w:pgMar w:top="1383" w:right="561" w:bottom="862" w:left="578" w:header="448" w:footer="5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D9D9B" w14:textId="77777777" w:rsidR="007425D9" w:rsidRDefault="007425D9">
      <w:r>
        <w:separator/>
      </w:r>
    </w:p>
  </w:endnote>
  <w:endnote w:type="continuationSeparator" w:id="0">
    <w:p w14:paraId="33E87330" w14:textId="77777777" w:rsidR="007425D9" w:rsidRDefault="00742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3AABB" w14:textId="426FDAF2" w:rsidR="000C76AF" w:rsidRDefault="000C76AF">
    <w:pPr>
      <w:pStyle w:val="Footer"/>
    </w:pPr>
  </w:p>
  <w:tbl>
    <w:tblPr>
      <w:tblW w:w="5067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75"/>
      <w:gridCol w:w="4063"/>
      <w:gridCol w:w="1777"/>
    </w:tblGrid>
    <w:tr w:rsidR="000C76AF" w:rsidRPr="001F03AA" w14:paraId="7BAF3D6D" w14:textId="77777777" w:rsidTr="000C76AF">
      <w:trPr>
        <w:trHeight w:hRule="exact" w:val="227"/>
      </w:trPr>
      <w:tc>
        <w:tcPr>
          <w:tcW w:w="2325" w:type="pct"/>
          <w:tcBorders>
            <w:top w:val="single" w:sz="4" w:space="0" w:color="auto"/>
          </w:tcBorders>
        </w:tcPr>
        <w:p w14:paraId="57B9C729" w14:textId="77777777" w:rsidR="000C76AF" w:rsidRPr="001F03AA" w:rsidRDefault="000C76AF" w:rsidP="000C76AF">
          <w:pPr>
            <w:pStyle w:val="Footer"/>
            <w:rPr>
              <w:sz w:val="16"/>
              <w:szCs w:val="16"/>
            </w:rPr>
          </w:pPr>
        </w:p>
      </w:tc>
      <w:tc>
        <w:tcPr>
          <w:tcW w:w="1861" w:type="pct"/>
          <w:tcBorders>
            <w:top w:val="single" w:sz="4" w:space="0" w:color="auto"/>
          </w:tcBorders>
          <w:vAlign w:val="bottom"/>
        </w:tcPr>
        <w:p w14:paraId="0D1A5A39" w14:textId="77777777" w:rsidR="000C76AF" w:rsidRPr="007D130E" w:rsidRDefault="000C76AF" w:rsidP="000C76AF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814" w:type="pct"/>
          <w:tcBorders>
            <w:top w:val="single" w:sz="4" w:space="0" w:color="auto"/>
          </w:tcBorders>
        </w:tcPr>
        <w:p w14:paraId="4703E684" w14:textId="77777777" w:rsidR="000C76AF" w:rsidRPr="001F03AA" w:rsidRDefault="000C76AF" w:rsidP="000C76AF">
          <w:pPr>
            <w:pStyle w:val="Footer"/>
            <w:jc w:val="right"/>
            <w:rPr>
              <w:sz w:val="16"/>
              <w:szCs w:val="16"/>
            </w:rPr>
          </w:pPr>
        </w:p>
      </w:tc>
    </w:tr>
    <w:tr w:rsidR="000C76AF" w:rsidRPr="001F03AA" w14:paraId="0551D8EA" w14:textId="77777777" w:rsidTr="000C76AF">
      <w:tc>
        <w:tcPr>
          <w:tcW w:w="2325" w:type="pct"/>
        </w:tcPr>
        <w:p w14:paraId="4E2E3A5C" w14:textId="77777777" w:rsidR="000C76AF" w:rsidRPr="001F03AA" w:rsidRDefault="000C76AF" w:rsidP="008B1557">
          <w:pPr>
            <w:pStyle w:val="Footer"/>
            <w:rPr>
              <w:sz w:val="16"/>
              <w:szCs w:val="16"/>
            </w:rPr>
          </w:pPr>
        </w:p>
      </w:tc>
      <w:tc>
        <w:tcPr>
          <w:tcW w:w="1861" w:type="pct"/>
        </w:tcPr>
        <w:p w14:paraId="5E81C778" w14:textId="77777777" w:rsidR="000C76AF" w:rsidRPr="001F03AA" w:rsidRDefault="000C76AF" w:rsidP="000C76AF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4" w:type="pct"/>
        </w:tcPr>
        <w:p w14:paraId="33CE1D96" w14:textId="77777777" w:rsidR="000C76AF" w:rsidRPr="001F03AA" w:rsidRDefault="000C76AF" w:rsidP="000C76AF">
          <w:pPr>
            <w:pStyle w:val="Footer"/>
            <w:jc w:val="right"/>
            <w:rPr>
              <w:sz w:val="16"/>
              <w:szCs w:val="16"/>
            </w:rPr>
          </w:pPr>
        </w:p>
      </w:tc>
    </w:tr>
    <w:tr w:rsidR="000C76AF" w:rsidRPr="001F03AA" w14:paraId="2E459153" w14:textId="77777777" w:rsidTr="000C76AF">
      <w:tc>
        <w:tcPr>
          <w:tcW w:w="2325" w:type="pct"/>
        </w:tcPr>
        <w:p w14:paraId="2FFB3F2F" w14:textId="08A74621" w:rsidR="000C76AF" w:rsidRDefault="000C76AF" w:rsidP="000C76AF">
          <w:pPr>
            <w:pStyle w:val="Footer"/>
            <w:rPr>
              <w:sz w:val="16"/>
              <w:szCs w:val="16"/>
            </w:rPr>
          </w:pPr>
          <w:r>
            <w:rPr>
              <w:sz w:val="16"/>
              <w:szCs w:val="16"/>
            </w:rPr>
            <w:t>FM-08001-01</w:t>
          </w:r>
          <w:r w:rsidR="00812A95">
            <w:rPr>
              <w:sz w:val="16"/>
              <w:szCs w:val="16"/>
            </w:rPr>
            <w:t xml:space="preserve">                                                                                                                         </w:t>
          </w:r>
        </w:p>
      </w:tc>
      <w:tc>
        <w:tcPr>
          <w:tcW w:w="1861" w:type="pct"/>
        </w:tcPr>
        <w:p w14:paraId="54B3AE10" w14:textId="577E9575" w:rsidR="000C76AF" w:rsidRPr="001F03AA" w:rsidRDefault="00812A95" w:rsidP="000C76AF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 xml:space="preserve">           </w:t>
          </w:r>
          <w:r w:rsidR="00DF37D9" w:rsidRPr="00DF37D9">
            <w:rPr>
              <w:rFonts w:cs="Arial"/>
              <w:color w:val="auto"/>
              <w:sz w:val="16"/>
              <w:szCs w:val="16"/>
            </w:rPr>
            <w:t>Form e</w:t>
          </w:r>
          <w:r w:rsidRPr="00DF37D9">
            <w:rPr>
              <w:rFonts w:cs="Arial"/>
              <w:color w:val="auto"/>
              <w:sz w:val="16"/>
              <w:szCs w:val="16"/>
            </w:rPr>
            <w:t xml:space="preserve">ffective </w:t>
          </w:r>
          <w:r w:rsidRPr="00812A95">
            <w:rPr>
              <w:rFonts w:cs="Arial"/>
              <w:color w:val="auto"/>
              <w:sz w:val="16"/>
              <w:szCs w:val="16"/>
            </w:rPr>
            <w:t xml:space="preserve">date: </w:t>
          </w:r>
          <w:r>
            <w:rPr>
              <w:rFonts w:cs="Arial"/>
              <w:color w:val="0070C0"/>
              <w:sz w:val="16"/>
              <w:szCs w:val="16"/>
            </w:rPr>
            <w:t>XX-X</w:t>
          </w:r>
          <w:r w:rsidR="00DF0D9E">
            <w:rPr>
              <w:rFonts w:cs="Arial"/>
              <w:color w:val="0070C0"/>
              <w:sz w:val="16"/>
              <w:szCs w:val="16"/>
            </w:rPr>
            <w:t>X</w:t>
          </w:r>
          <w:r>
            <w:rPr>
              <w:rFonts w:cs="Arial"/>
              <w:color w:val="0070C0"/>
              <w:sz w:val="16"/>
              <w:szCs w:val="16"/>
            </w:rPr>
            <w:t>X-XXXX</w:t>
          </w:r>
        </w:p>
      </w:tc>
      <w:tc>
        <w:tcPr>
          <w:tcW w:w="814" w:type="pct"/>
        </w:tcPr>
        <w:p w14:paraId="0C297A4D" w14:textId="77777777" w:rsidR="000C76AF" w:rsidRPr="001F03AA" w:rsidRDefault="000C76AF" w:rsidP="000C76AF">
          <w:pPr>
            <w:pStyle w:val="Footer"/>
            <w:jc w:val="right"/>
            <w:rPr>
              <w:sz w:val="16"/>
              <w:szCs w:val="16"/>
            </w:rPr>
          </w:pPr>
          <w:r w:rsidRPr="001F03AA">
            <w:rPr>
              <w:sz w:val="16"/>
              <w:szCs w:val="16"/>
            </w:rPr>
            <w:t xml:space="preserve">Page </w:t>
          </w:r>
          <w:r w:rsidRPr="001F03AA">
            <w:rPr>
              <w:b/>
              <w:sz w:val="16"/>
              <w:szCs w:val="16"/>
            </w:rPr>
            <w:fldChar w:fldCharType="begin"/>
          </w:r>
          <w:r w:rsidRPr="001F03AA">
            <w:rPr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b/>
              <w:sz w:val="16"/>
              <w:szCs w:val="16"/>
            </w:rPr>
            <w:fldChar w:fldCharType="separate"/>
          </w:r>
          <w:r>
            <w:rPr>
              <w:b/>
              <w:noProof/>
              <w:sz w:val="16"/>
              <w:szCs w:val="16"/>
            </w:rPr>
            <w:t>2</w:t>
          </w:r>
          <w:r w:rsidRPr="001F03AA">
            <w:rPr>
              <w:b/>
              <w:sz w:val="16"/>
              <w:szCs w:val="16"/>
            </w:rPr>
            <w:fldChar w:fldCharType="end"/>
          </w:r>
          <w:r w:rsidRPr="001F03AA">
            <w:rPr>
              <w:sz w:val="16"/>
              <w:szCs w:val="16"/>
            </w:rPr>
            <w:t xml:space="preserve"> of </w:t>
          </w:r>
          <w:r w:rsidRPr="001F03AA">
            <w:rPr>
              <w:b/>
              <w:sz w:val="16"/>
              <w:szCs w:val="16"/>
            </w:rPr>
            <w:fldChar w:fldCharType="begin"/>
          </w:r>
          <w:r w:rsidRPr="001F03AA">
            <w:rPr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b/>
              <w:sz w:val="16"/>
              <w:szCs w:val="16"/>
            </w:rPr>
            <w:fldChar w:fldCharType="separate"/>
          </w:r>
          <w:r>
            <w:rPr>
              <w:b/>
              <w:noProof/>
              <w:sz w:val="16"/>
              <w:szCs w:val="16"/>
            </w:rPr>
            <w:t>1</w:t>
          </w:r>
          <w:r w:rsidRPr="001F03AA">
            <w:rPr>
              <w:b/>
              <w:sz w:val="16"/>
              <w:szCs w:val="16"/>
            </w:rPr>
            <w:fldChar w:fldCharType="end"/>
          </w:r>
        </w:p>
      </w:tc>
    </w:tr>
  </w:tbl>
  <w:p w14:paraId="4C124B67" w14:textId="6A365BE2" w:rsidR="000C76AF" w:rsidRDefault="000C76AF">
    <w:pPr>
      <w:pStyle w:val="Footer"/>
    </w:pPr>
  </w:p>
  <w:p w14:paraId="168B44E2" w14:textId="77777777" w:rsidR="00CB56A4" w:rsidRDefault="00CB56A4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593FE" w14:textId="77777777" w:rsidR="007425D9" w:rsidRDefault="007425D9">
      <w:r>
        <w:separator/>
      </w:r>
    </w:p>
  </w:footnote>
  <w:footnote w:type="continuationSeparator" w:id="0">
    <w:p w14:paraId="541FBE94" w14:textId="77777777" w:rsidR="007425D9" w:rsidRDefault="00742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6B938" w14:textId="2C3866C8" w:rsidR="000C76AF" w:rsidRDefault="000C76AF">
    <w:pPr>
      <w:pStyle w:val="Header"/>
    </w:pPr>
  </w:p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0C76AF" w:rsidRPr="0021543C" w14:paraId="67BCD692" w14:textId="77777777" w:rsidTr="00211133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1B1C8219" w14:textId="557AFB84" w:rsidR="000C76AF" w:rsidRDefault="00E01DFF" w:rsidP="000C76AF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6A0FD4FC" wp14:editId="7C6AC62C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2FB7AA03" w14:textId="7A4188C3" w:rsidR="000C76AF" w:rsidRPr="0021543C" w:rsidRDefault="000C76AF" w:rsidP="000C76AF">
          <w:pPr>
            <w:pStyle w:val="Header"/>
            <w:spacing w:line="252" w:lineRule="auto"/>
            <w:ind w:left="384" w:hanging="384"/>
            <w:jc w:val="center"/>
            <w:rPr>
              <w:b/>
              <w:sz w:val="32"/>
              <w:szCs w:val="32"/>
            </w:rPr>
          </w:pPr>
          <w:r w:rsidRPr="00812A95">
            <w:rPr>
              <w:rStyle w:val="titleobjecttext"/>
              <w:b/>
              <w:sz w:val="32"/>
              <w:szCs w:val="32"/>
            </w:rPr>
            <w:t>Purchase Order Form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4020005" w14:textId="77777777" w:rsidR="000C76AF" w:rsidRDefault="000C76AF" w:rsidP="000C76AF">
          <w:pPr>
            <w:pStyle w:val="Header"/>
            <w:spacing w:line="252" w:lineRule="auto"/>
            <w:rPr>
              <w:color w:val="1F497D"/>
            </w:rPr>
          </w:pPr>
        </w:p>
        <w:p w14:paraId="4BC78BDE" w14:textId="77777777" w:rsidR="000C76AF" w:rsidRDefault="000C76AF" w:rsidP="000C76AF">
          <w:pPr>
            <w:pStyle w:val="Header"/>
            <w:spacing w:line="252" w:lineRule="auto"/>
            <w:rPr>
              <w:color w:val="1F497D"/>
            </w:rPr>
          </w:pPr>
        </w:p>
        <w:p w14:paraId="414DAB80" w14:textId="77777777" w:rsidR="000C76AF" w:rsidRPr="0021543C" w:rsidRDefault="000C76AF" w:rsidP="000C76AF">
          <w:pPr>
            <w:pStyle w:val="Header"/>
            <w:spacing w:line="252" w:lineRule="auto"/>
            <w:rPr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5BB91DE6" w14:textId="77777777" w:rsidR="000C76AF" w:rsidRPr="0021543C" w:rsidRDefault="000C76AF" w:rsidP="000C76AF">
          <w:pPr>
            <w:pStyle w:val="Header"/>
            <w:spacing w:line="252" w:lineRule="auto"/>
            <w:jc w:val="right"/>
            <w:rPr>
              <w:color w:val="1F497D"/>
            </w:rPr>
          </w:pPr>
        </w:p>
      </w:tc>
    </w:tr>
    <w:tr w:rsidR="000C76AF" w:rsidRPr="0021543C" w14:paraId="40DAFC48" w14:textId="77777777" w:rsidTr="00211133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52808CF5" w14:textId="77777777" w:rsidR="000C76AF" w:rsidRDefault="000C76AF" w:rsidP="000C76AF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28AC7EC1" w14:textId="77777777" w:rsidR="000C76AF" w:rsidRPr="0021543C" w:rsidRDefault="000C76AF" w:rsidP="000C76AF">
          <w:pPr>
            <w:pStyle w:val="Header"/>
            <w:spacing w:line="252" w:lineRule="auto"/>
            <w:ind w:left="384" w:hanging="384"/>
            <w:jc w:val="center"/>
            <w:rPr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C876D3A" w14:textId="77777777" w:rsidR="000C76AF" w:rsidRPr="0021543C" w:rsidRDefault="000C76AF" w:rsidP="000C76AF">
          <w:pPr>
            <w:pStyle w:val="Header"/>
            <w:spacing w:line="252" w:lineRule="auto"/>
            <w:rPr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72765655" w14:textId="77777777" w:rsidR="000C76AF" w:rsidRPr="0021543C" w:rsidRDefault="000C76AF" w:rsidP="000C76AF">
          <w:pPr>
            <w:pStyle w:val="Header"/>
            <w:spacing w:line="252" w:lineRule="auto"/>
            <w:ind w:hanging="250"/>
            <w:jc w:val="right"/>
            <w:rPr>
              <w:rStyle w:val="PageNumber"/>
              <w:color w:val="44546A"/>
            </w:rPr>
          </w:pPr>
        </w:p>
      </w:tc>
    </w:tr>
    <w:tr w:rsidR="000C76AF" w:rsidRPr="0021543C" w14:paraId="42C4D951" w14:textId="77777777" w:rsidTr="00211133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2C0D244F" w14:textId="77777777" w:rsidR="000C76AF" w:rsidRDefault="000C76AF" w:rsidP="000C76AF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0F36AF7D" w14:textId="77777777" w:rsidR="000C76AF" w:rsidRPr="0021543C" w:rsidRDefault="000C76AF" w:rsidP="000C76AF">
          <w:pPr>
            <w:pStyle w:val="Header"/>
            <w:spacing w:line="252" w:lineRule="auto"/>
            <w:ind w:left="384" w:hanging="384"/>
            <w:jc w:val="center"/>
            <w:rPr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3FF6F825" w14:textId="77777777" w:rsidR="000C76AF" w:rsidRPr="0021543C" w:rsidRDefault="000C76AF" w:rsidP="000C76AF">
          <w:pPr>
            <w:pStyle w:val="Header"/>
            <w:spacing w:line="252" w:lineRule="auto"/>
            <w:rPr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009A83F4" w14:textId="77777777" w:rsidR="000C76AF" w:rsidRPr="0021543C" w:rsidRDefault="000C76AF" w:rsidP="000C76AF">
          <w:pPr>
            <w:pStyle w:val="Header"/>
            <w:spacing w:line="252" w:lineRule="auto"/>
            <w:ind w:hanging="251"/>
            <w:jc w:val="right"/>
            <w:rPr>
              <w:color w:val="1F497D"/>
            </w:rPr>
          </w:pPr>
        </w:p>
      </w:tc>
    </w:tr>
    <w:bookmarkEnd w:id="0"/>
  </w:tbl>
  <w:p w14:paraId="01C3B3A6" w14:textId="1AE3B235" w:rsidR="000C76AF" w:rsidRDefault="000C76AF">
    <w:pPr>
      <w:pStyle w:val="Header"/>
    </w:pPr>
  </w:p>
  <w:p w14:paraId="1E8771F2" w14:textId="77777777" w:rsidR="00CB56A4" w:rsidRPr="00BB6A97" w:rsidRDefault="00CB56A4" w:rsidP="00BB6A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006B5"/>
    <w:multiLevelType w:val="hybridMultilevel"/>
    <w:tmpl w:val="8DBCF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4013C"/>
    <w:multiLevelType w:val="hybridMultilevel"/>
    <w:tmpl w:val="2182F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82A1B"/>
    <w:multiLevelType w:val="hybridMultilevel"/>
    <w:tmpl w:val="FEBE8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53981"/>
    <w:multiLevelType w:val="hybridMultilevel"/>
    <w:tmpl w:val="984AF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0510A"/>
    <w:multiLevelType w:val="hybridMultilevel"/>
    <w:tmpl w:val="4B5C912C"/>
    <w:lvl w:ilvl="0" w:tplc="BB2E7C3C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  <w:color w:val="4D4D4D"/>
        <w:sz w:val="16"/>
        <w:szCs w:val="16"/>
      </w:rPr>
    </w:lvl>
    <w:lvl w:ilvl="1" w:tplc="77625F04">
      <w:start w:val="1"/>
      <w:numFmt w:val="bullet"/>
      <w:lvlText w:val="○"/>
      <w:lvlJc w:val="left"/>
      <w:pPr>
        <w:ind w:left="1440" w:hanging="360"/>
      </w:pPr>
      <w:rPr>
        <w:rFonts w:ascii="Arial" w:hAnsi="Arial" w:cs="Arial" w:hint="default"/>
        <w:color w:val="4D4D4D"/>
        <w:sz w:val="16"/>
        <w:szCs w:val="16"/>
      </w:rPr>
    </w:lvl>
    <w:lvl w:ilvl="2" w:tplc="87AA07EA">
      <w:start w:val="1"/>
      <w:numFmt w:val="bullet"/>
      <w:lvlText w:val="▪"/>
      <w:lvlJc w:val="left"/>
      <w:pPr>
        <w:ind w:left="2160" w:hanging="360"/>
      </w:pPr>
      <w:rPr>
        <w:rFonts w:ascii="Arial" w:hAnsi="Arial" w:cs="Arial" w:hint="default"/>
        <w:color w:val="4D4D4D"/>
        <w:sz w:val="16"/>
        <w:szCs w:val="16"/>
      </w:rPr>
    </w:lvl>
    <w:lvl w:ilvl="3" w:tplc="1080620E">
      <w:start w:val="1"/>
      <w:numFmt w:val="bullet"/>
      <w:lvlText w:val="▫"/>
      <w:lvlJc w:val="left"/>
      <w:pPr>
        <w:ind w:left="2880" w:hanging="360"/>
      </w:pPr>
      <w:rPr>
        <w:rFonts w:ascii="Arial" w:hAnsi="Arial" w:cs="Arial" w:hint="default"/>
        <w:color w:val="4D4D4D"/>
        <w:sz w:val="16"/>
        <w:szCs w:val="16"/>
      </w:rPr>
    </w:lvl>
    <w:lvl w:ilvl="4" w:tplc="25EC53EA">
      <w:start w:val="1"/>
      <w:numFmt w:val="bullet"/>
      <w:lvlText w:val="●"/>
      <w:lvlJc w:val="left"/>
      <w:pPr>
        <w:ind w:left="3600" w:hanging="360"/>
      </w:pPr>
      <w:rPr>
        <w:rFonts w:ascii="Arial" w:hAnsi="Arial" w:cs="Arial" w:hint="default"/>
        <w:color w:val="4D4D4D"/>
        <w:sz w:val="16"/>
        <w:szCs w:val="16"/>
      </w:rPr>
    </w:lvl>
    <w:lvl w:ilvl="5" w:tplc="A386E290">
      <w:start w:val="1"/>
      <w:numFmt w:val="bullet"/>
      <w:lvlText w:val="●"/>
      <w:lvlJc w:val="left"/>
      <w:pPr>
        <w:ind w:left="4320" w:hanging="360"/>
      </w:pPr>
      <w:rPr>
        <w:rFonts w:ascii="Arial" w:hAnsi="Arial" w:cs="Arial" w:hint="default"/>
        <w:color w:val="4D4D4D"/>
        <w:sz w:val="16"/>
        <w:szCs w:val="16"/>
      </w:rPr>
    </w:lvl>
    <w:lvl w:ilvl="6" w:tplc="4894CD6C">
      <w:start w:val="1"/>
      <w:numFmt w:val="bullet"/>
      <w:lvlText w:val="●"/>
      <w:lvlJc w:val="left"/>
      <w:pPr>
        <w:ind w:left="5040" w:hanging="360"/>
      </w:pPr>
      <w:rPr>
        <w:rFonts w:ascii="Arial" w:hAnsi="Arial" w:cs="Arial" w:hint="default"/>
        <w:color w:val="4D4D4D"/>
        <w:sz w:val="16"/>
        <w:szCs w:val="16"/>
      </w:rPr>
    </w:lvl>
    <w:lvl w:ilvl="7" w:tplc="49EC6E70">
      <w:start w:val="1"/>
      <w:numFmt w:val="bullet"/>
      <w:lvlText w:val="●"/>
      <w:lvlJc w:val="left"/>
      <w:pPr>
        <w:ind w:left="5760" w:hanging="360"/>
      </w:pPr>
      <w:rPr>
        <w:rFonts w:ascii="Arial" w:hAnsi="Arial" w:cs="Arial" w:hint="default"/>
        <w:color w:val="4D4D4D"/>
        <w:sz w:val="16"/>
        <w:szCs w:val="16"/>
      </w:rPr>
    </w:lvl>
    <w:lvl w:ilvl="8" w:tplc="5EB4A22C">
      <w:start w:val="1"/>
      <w:numFmt w:val="bullet"/>
      <w:lvlText w:val="●"/>
      <w:lvlJc w:val="left"/>
      <w:pPr>
        <w:ind w:left="6480" w:hanging="360"/>
      </w:pPr>
      <w:rPr>
        <w:rFonts w:ascii="Arial" w:hAnsi="Arial" w:cs="Arial" w:hint="default"/>
        <w:color w:val="4D4D4D"/>
        <w:sz w:val="16"/>
        <w:szCs w:val="16"/>
      </w:rPr>
    </w:lvl>
  </w:abstractNum>
  <w:abstractNum w:abstractNumId="5" w15:restartNumberingAfterBreak="0">
    <w:nsid w:val="202277C8"/>
    <w:multiLevelType w:val="hybridMultilevel"/>
    <w:tmpl w:val="07FC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36ABD"/>
    <w:multiLevelType w:val="hybridMultilevel"/>
    <w:tmpl w:val="334E9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81C74"/>
    <w:multiLevelType w:val="hybridMultilevel"/>
    <w:tmpl w:val="A538B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458AE"/>
    <w:multiLevelType w:val="hybridMultilevel"/>
    <w:tmpl w:val="87EAA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3305B"/>
    <w:multiLevelType w:val="hybridMultilevel"/>
    <w:tmpl w:val="A95A5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37EC3"/>
    <w:multiLevelType w:val="hybridMultilevel"/>
    <w:tmpl w:val="A0B02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21FE5"/>
    <w:multiLevelType w:val="hybridMultilevel"/>
    <w:tmpl w:val="91225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70344"/>
    <w:multiLevelType w:val="hybridMultilevel"/>
    <w:tmpl w:val="1186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D86C76"/>
    <w:multiLevelType w:val="hybridMultilevel"/>
    <w:tmpl w:val="8C681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86F3B"/>
    <w:multiLevelType w:val="hybridMultilevel"/>
    <w:tmpl w:val="E18E9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92F37"/>
    <w:multiLevelType w:val="hybridMultilevel"/>
    <w:tmpl w:val="F5AC5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6826B8"/>
    <w:multiLevelType w:val="hybridMultilevel"/>
    <w:tmpl w:val="359AC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5630CC"/>
    <w:multiLevelType w:val="hybridMultilevel"/>
    <w:tmpl w:val="6F0EE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D1202"/>
    <w:multiLevelType w:val="hybridMultilevel"/>
    <w:tmpl w:val="33021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B34EBB"/>
    <w:multiLevelType w:val="hybridMultilevel"/>
    <w:tmpl w:val="3F96D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E953E6"/>
    <w:multiLevelType w:val="hybridMultilevel"/>
    <w:tmpl w:val="DCE85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8C553B"/>
    <w:multiLevelType w:val="hybridMultilevel"/>
    <w:tmpl w:val="1E96B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AD250B"/>
    <w:multiLevelType w:val="hybridMultilevel"/>
    <w:tmpl w:val="A86A63E6"/>
    <w:lvl w:ilvl="0" w:tplc="11554960">
      <w:start w:val="1"/>
      <w:numFmt w:val="decimal"/>
      <w:lvlText w:val="%1."/>
      <w:lvlJc w:val="left"/>
      <w:pPr>
        <w:ind w:left="720" w:hanging="360"/>
      </w:pPr>
    </w:lvl>
    <w:lvl w:ilvl="1" w:tplc="11554960" w:tentative="1">
      <w:start w:val="1"/>
      <w:numFmt w:val="lowerLetter"/>
      <w:lvlText w:val="%2."/>
      <w:lvlJc w:val="left"/>
      <w:pPr>
        <w:ind w:left="1440" w:hanging="360"/>
      </w:pPr>
    </w:lvl>
    <w:lvl w:ilvl="2" w:tplc="11554960" w:tentative="1">
      <w:start w:val="1"/>
      <w:numFmt w:val="lowerRoman"/>
      <w:lvlText w:val="%3."/>
      <w:lvlJc w:val="right"/>
      <w:pPr>
        <w:ind w:left="2160" w:hanging="180"/>
      </w:pPr>
    </w:lvl>
    <w:lvl w:ilvl="3" w:tplc="11554960" w:tentative="1">
      <w:start w:val="1"/>
      <w:numFmt w:val="decimal"/>
      <w:lvlText w:val="%4."/>
      <w:lvlJc w:val="left"/>
      <w:pPr>
        <w:ind w:left="2880" w:hanging="360"/>
      </w:pPr>
    </w:lvl>
    <w:lvl w:ilvl="4" w:tplc="11554960" w:tentative="1">
      <w:start w:val="1"/>
      <w:numFmt w:val="lowerLetter"/>
      <w:lvlText w:val="%5."/>
      <w:lvlJc w:val="left"/>
      <w:pPr>
        <w:ind w:left="3600" w:hanging="360"/>
      </w:pPr>
    </w:lvl>
    <w:lvl w:ilvl="5" w:tplc="11554960" w:tentative="1">
      <w:start w:val="1"/>
      <w:numFmt w:val="lowerRoman"/>
      <w:lvlText w:val="%6."/>
      <w:lvlJc w:val="right"/>
      <w:pPr>
        <w:ind w:left="4320" w:hanging="180"/>
      </w:pPr>
    </w:lvl>
    <w:lvl w:ilvl="6" w:tplc="11554960" w:tentative="1">
      <w:start w:val="1"/>
      <w:numFmt w:val="decimal"/>
      <w:lvlText w:val="%7."/>
      <w:lvlJc w:val="left"/>
      <w:pPr>
        <w:ind w:left="5040" w:hanging="360"/>
      </w:pPr>
    </w:lvl>
    <w:lvl w:ilvl="7" w:tplc="11554960" w:tentative="1">
      <w:start w:val="1"/>
      <w:numFmt w:val="lowerLetter"/>
      <w:lvlText w:val="%8."/>
      <w:lvlJc w:val="left"/>
      <w:pPr>
        <w:ind w:left="5760" w:hanging="360"/>
      </w:pPr>
    </w:lvl>
    <w:lvl w:ilvl="8" w:tplc="115549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2080B"/>
    <w:multiLevelType w:val="hybridMultilevel"/>
    <w:tmpl w:val="7B9C9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15B70"/>
    <w:multiLevelType w:val="hybridMultilevel"/>
    <w:tmpl w:val="442A6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530301"/>
    <w:multiLevelType w:val="hybridMultilevel"/>
    <w:tmpl w:val="D808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E72EE8"/>
    <w:multiLevelType w:val="hybridMultilevel"/>
    <w:tmpl w:val="6BC4AC9E"/>
    <w:lvl w:ilvl="0" w:tplc="4703435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313416">
    <w:abstractNumId w:val="10"/>
  </w:num>
  <w:num w:numId="2" w16cid:durableId="499544329">
    <w:abstractNumId w:val="9"/>
  </w:num>
  <w:num w:numId="3" w16cid:durableId="125392522">
    <w:abstractNumId w:val="5"/>
  </w:num>
  <w:num w:numId="4" w16cid:durableId="1659771407">
    <w:abstractNumId w:val="1"/>
  </w:num>
  <w:num w:numId="5" w16cid:durableId="1591506953">
    <w:abstractNumId w:val="7"/>
  </w:num>
  <w:num w:numId="6" w16cid:durableId="1602031910">
    <w:abstractNumId w:val="12"/>
  </w:num>
  <w:num w:numId="7" w16cid:durableId="1087388546">
    <w:abstractNumId w:val="19"/>
  </w:num>
  <w:num w:numId="8" w16cid:durableId="906719587">
    <w:abstractNumId w:val="20"/>
  </w:num>
  <w:num w:numId="9" w16cid:durableId="1924026322">
    <w:abstractNumId w:val="25"/>
  </w:num>
  <w:num w:numId="10" w16cid:durableId="763502456">
    <w:abstractNumId w:val="15"/>
  </w:num>
  <w:num w:numId="11" w16cid:durableId="234902423">
    <w:abstractNumId w:val="21"/>
  </w:num>
  <w:num w:numId="12" w16cid:durableId="1554384831">
    <w:abstractNumId w:val="18"/>
  </w:num>
  <w:num w:numId="13" w16cid:durableId="1821312608">
    <w:abstractNumId w:val="23"/>
  </w:num>
  <w:num w:numId="14" w16cid:durableId="1801259692">
    <w:abstractNumId w:val="2"/>
  </w:num>
  <w:num w:numId="15" w16cid:durableId="1468158643">
    <w:abstractNumId w:val="17"/>
  </w:num>
  <w:num w:numId="16" w16cid:durableId="672488367">
    <w:abstractNumId w:val="3"/>
  </w:num>
  <w:num w:numId="17" w16cid:durableId="1373577513">
    <w:abstractNumId w:val="13"/>
  </w:num>
  <w:num w:numId="18" w16cid:durableId="643973451">
    <w:abstractNumId w:val="14"/>
  </w:num>
  <w:num w:numId="19" w16cid:durableId="1867399762">
    <w:abstractNumId w:val="11"/>
  </w:num>
  <w:num w:numId="20" w16cid:durableId="641233226">
    <w:abstractNumId w:val="6"/>
  </w:num>
  <w:num w:numId="21" w16cid:durableId="578832651">
    <w:abstractNumId w:val="0"/>
  </w:num>
  <w:num w:numId="22" w16cid:durableId="1785685228">
    <w:abstractNumId w:val="16"/>
  </w:num>
  <w:num w:numId="23" w16cid:durableId="1346640092">
    <w:abstractNumId w:val="8"/>
  </w:num>
  <w:num w:numId="24" w16cid:durableId="124659989">
    <w:abstractNumId w:val="24"/>
  </w:num>
  <w:num w:numId="25" w16cid:durableId="2000039313">
    <w:abstractNumId w:val="26"/>
  </w:num>
  <w:num w:numId="26" w16cid:durableId="302009686">
    <w:abstractNumId w:val="22"/>
  </w:num>
  <w:num w:numId="27" w16cid:durableId="1414736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269D"/>
    <w:rsid w:val="0001595B"/>
    <w:rsid w:val="00022390"/>
    <w:rsid w:val="00031E52"/>
    <w:rsid w:val="00043821"/>
    <w:rsid w:val="000451C9"/>
    <w:rsid w:val="00094288"/>
    <w:rsid w:val="000A2FA6"/>
    <w:rsid w:val="000C0832"/>
    <w:rsid w:val="000C76AF"/>
    <w:rsid w:val="000F3B41"/>
    <w:rsid w:val="00170305"/>
    <w:rsid w:val="00172DBC"/>
    <w:rsid w:val="001F6BD8"/>
    <w:rsid w:val="00210C18"/>
    <w:rsid w:val="00222A89"/>
    <w:rsid w:val="0022687A"/>
    <w:rsid w:val="002306CA"/>
    <w:rsid w:val="00234D22"/>
    <w:rsid w:val="002527E9"/>
    <w:rsid w:val="00255FAB"/>
    <w:rsid w:val="00283F4A"/>
    <w:rsid w:val="002F05D5"/>
    <w:rsid w:val="002F7E60"/>
    <w:rsid w:val="0035154D"/>
    <w:rsid w:val="00396D08"/>
    <w:rsid w:val="003B5096"/>
    <w:rsid w:val="003D092E"/>
    <w:rsid w:val="00401984"/>
    <w:rsid w:val="00433C97"/>
    <w:rsid w:val="00451D3A"/>
    <w:rsid w:val="0048235A"/>
    <w:rsid w:val="00483B26"/>
    <w:rsid w:val="004A56E5"/>
    <w:rsid w:val="004A72CF"/>
    <w:rsid w:val="004D06FF"/>
    <w:rsid w:val="004F05E8"/>
    <w:rsid w:val="004F56D4"/>
    <w:rsid w:val="00537B78"/>
    <w:rsid w:val="00542088"/>
    <w:rsid w:val="0054363C"/>
    <w:rsid w:val="00577B7A"/>
    <w:rsid w:val="005B1C9E"/>
    <w:rsid w:val="005C1B04"/>
    <w:rsid w:val="005C1B67"/>
    <w:rsid w:val="005E3D4D"/>
    <w:rsid w:val="005E56E0"/>
    <w:rsid w:val="006155B9"/>
    <w:rsid w:val="006504C0"/>
    <w:rsid w:val="00663208"/>
    <w:rsid w:val="006A6D59"/>
    <w:rsid w:val="006B7D2D"/>
    <w:rsid w:val="006E0BAC"/>
    <w:rsid w:val="006E6C6E"/>
    <w:rsid w:val="00705A3A"/>
    <w:rsid w:val="007156F7"/>
    <w:rsid w:val="007425D9"/>
    <w:rsid w:val="007B27CB"/>
    <w:rsid w:val="007C2530"/>
    <w:rsid w:val="007D49EE"/>
    <w:rsid w:val="007D4BFD"/>
    <w:rsid w:val="007E6B81"/>
    <w:rsid w:val="007F317E"/>
    <w:rsid w:val="00812A95"/>
    <w:rsid w:val="00820DCE"/>
    <w:rsid w:val="008253FA"/>
    <w:rsid w:val="008312EB"/>
    <w:rsid w:val="00850584"/>
    <w:rsid w:val="00854B49"/>
    <w:rsid w:val="00867425"/>
    <w:rsid w:val="00870B3F"/>
    <w:rsid w:val="008B1557"/>
    <w:rsid w:val="008E2157"/>
    <w:rsid w:val="008F4357"/>
    <w:rsid w:val="00912C58"/>
    <w:rsid w:val="009513FF"/>
    <w:rsid w:val="00951470"/>
    <w:rsid w:val="009773FC"/>
    <w:rsid w:val="009C1D69"/>
    <w:rsid w:val="009C3205"/>
    <w:rsid w:val="009E6F83"/>
    <w:rsid w:val="00A142B3"/>
    <w:rsid w:val="00A51F5E"/>
    <w:rsid w:val="00A6400A"/>
    <w:rsid w:val="00A71851"/>
    <w:rsid w:val="00A96913"/>
    <w:rsid w:val="00AA3974"/>
    <w:rsid w:val="00AE53D9"/>
    <w:rsid w:val="00B57263"/>
    <w:rsid w:val="00B6269D"/>
    <w:rsid w:val="00BA25AC"/>
    <w:rsid w:val="00BB2137"/>
    <w:rsid w:val="00BB5EF4"/>
    <w:rsid w:val="00BB6A97"/>
    <w:rsid w:val="00BC37A2"/>
    <w:rsid w:val="00BC37D9"/>
    <w:rsid w:val="00BD7805"/>
    <w:rsid w:val="00BF1A08"/>
    <w:rsid w:val="00BF7539"/>
    <w:rsid w:val="00C33F82"/>
    <w:rsid w:val="00C71F7E"/>
    <w:rsid w:val="00C96E0C"/>
    <w:rsid w:val="00CB29F7"/>
    <w:rsid w:val="00CB32FE"/>
    <w:rsid w:val="00CB56A4"/>
    <w:rsid w:val="00CB7764"/>
    <w:rsid w:val="00CC06DF"/>
    <w:rsid w:val="00CE11F6"/>
    <w:rsid w:val="00D01E67"/>
    <w:rsid w:val="00D04EFD"/>
    <w:rsid w:val="00D16006"/>
    <w:rsid w:val="00D43803"/>
    <w:rsid w:val="00D65857"/>
    <w:rsid w:val="00D7270A"/>
    <w:rsid w:val="00D9239E"/>
    <w:rsid w:val="00DE13FE"/>
    <w:rsid w:val="00DF0D9E"/>
    <w:rsid w:val="00DF37D9"/>
    <w:rsid w:val="00E01DFF"/>
    <w:rsid w:val="00E43041"/>
    <w:rsid w:val="00E73B27"/>
    <w:rsid w:val="00E969CD"/>
    <w:rsid w:val="00EC6751"/>
    <w:rsid w:val="00ED18E7"/>
    <w:rsid w:val="00EE3AA3"/>
    <w:rsid w:val="00F211C5"/>
    <w:rsid w:val="00F57CE5"/>
    <w:rsid w:val="00F71FA0"/>
    <w:rsid w:val="00F723C2"/>
    <w:rsid w:val="00FA59AC"/>
    <w:rsid w:val="00FB3986"/>
    <w:rsid w:val="00FE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F38541"/>
  <w15:docId w15:val="{3186D969-35E2-40A0-AB3B-9C9AC41C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uiPriority w:val="1"/>
    <w:qFormat/>
    <w:rsid w:val="008253FA"/>
    <w:pPr>
      <w:outlineLvl w:val="0"/>
    </w:pPr>
    <w:rPr>
      <w:rFonts w:ascii="Arial" w:eastAsia="Arial" w:hAnsi="Arial" w:cs="Arial"/>
      <w:b/>
      <w:bCs/>
      <w:color w:val="4D4D4D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A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Heading1"/>
    <w:next w:val="Normal"/>
    <w:link w:val="Heading3Char"/>
    <w:uiPriority w:val="9"/>
    <w:unhideWhenUsed/>
    <w:rsid w:val="00F211C5"/>
    <w:pPr>
      <w:numPr>
        <w:ilvl w:val="1"/>
      </w:numPr>
      <w:spacing w:before="360" w:after="240" w:line="259" w:lineRule="auto"/>
      <w:ind w:left="794" w:hanging="794"/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rsid w:val="00F211C5"/>
    <w:pPr>
      <w:numPr>
        <w:ilvl w:val="0"/>
      </w:numPr>
      <w:ind w:left="1728" w:hanging="1728"/>
      <w:outlineLvl w:val="3"/>
    </w:pPr>
    <w:rPr>
      <w:b w:val="0"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uiPriority w:val="1"/>
    <w:qFormat/>
    <w:rsid w:val="00FB3986"/>
    <w:pPr>
      <w:spacing w:line="276" w:lineRule="auto"/>
      <w:jc w:val="both"/>
    </w:pPr>
    <w:rPr>
      <w:rFonts w:ascii="Arial" w:eastAsia="Arial" w:hAnsi="Arial" w:cs="Arial"/>
      <w:color w:val="4D4D4D"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67" w:hanging="467"/>
    </w:pPr>
  </w:style>
  <w:style w:type="paragraph" w:customStyle="1" w:styleId="TableParagraph">
    <w:name w:val="Table Paragraph"/>
    <w:uiPriority w:val="1"/>
    <w:qFormat/>
    <w:rsid w:val="00396D08"/>
    <w:pPr>
      <w:spacing w:before="120" w:after="120"/>
      <w:ind w:left="57"/>
    </w:pPr>
    <w:rPr>
      <w:rFonts w:ascii="Arial" w:eastAsia="Arial" w:hAnsi="Arial" w:cs="Arial"/>
      <w:color w:val="4D4D4D"/>
      <w:sz w:val="20"/>
    </w:rPr>
  </w:style>
  <w:style w:type="paragraph" w:styleId="Header">
    <w:name w:val="header"/>
    <w:basedOn w:val="Normal"/>
    <w:link w:val="HeaderChar"/>
    <w:unhideWhenUsed/>
    <w:rsid w:val="005C1B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C1B0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C1B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B04"/>
    <w:rPr>
      <w:rFonts w:ascii="Arial" w:eastAsia="Arial" w:hAnsi="Arial" w:cs="Arial"/>
    </w:rPr>
  </w:style>
  <w:style w:type="character" w:customStyle="1" w:styleId="Heading2Char">
    <w:name w:val="Heading 2 Char"/>
    <w:basedOn w:val="DefaultParagraphFont"/>
    <w:link w:val="Heading2"/>
    <w:uiPriority w:val="9"/>
    <w:rsid w:val="00705A3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F56D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table" w:styleId="TableGrid">
    <w:name w:val="Table Grid"/>
    <w:basedOn w:val="TableNormal"/>
    <w:uiPriority w:val="39"/>
    <w:rsid w:val="00BB6A97"/>
    <w:pPr>
      <w:widowControl/>
      <w:autoSpaceDE/>
      <w:autoSpaceDN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unhideWhenUsed/>
    <w:rsid w:val="00F211C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1C5"/>
    <w:rPr>
      <w:rFonts w:ascii="Lucida Grande" w:eastAsia="Arial" w:hAnsi="Lucida Grande" w:cs="Lucida Grande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211C5"/>
    <w:rPr>
      <w:rFonts w:ascii="Arial" w:eastAsia="Arial" w:hAnsi="Arial" w:cs="Arial"/>
      <w:b/>
      <w:bCs/>
      <w:color w:val="4D4D4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211C5"/>
    <w:rPr>
      <w:rFonts w:ascii="Arial" w:eastAsia="Arial" w:hAnsi="Arial" w:cs="Arial"/>
      <w:bCs/>
      <w:iCs/>
      <w:color w:val="4D4D4D"/>
      <w:sz w:val="20"/>
      <w:szCs w:val="24"/>
    </w:rPr>
  </w:style>
  <w:style w:type="paragraph" w:styleId="DocumentMap">
    <w:name w:val="Document Map"/>
    <w:basedOn w:val="Normal"/>
    <w:link w:val="DocumentMapChar"/>
    <w:uiPriority w:val="99"/>
    <w:unhideWhenUsed/>
    <w:rsid w:val="00F211C5"/>
    <w:pPr>
      <w:spacing w:after="160" w:line="259" w:lineRule="auto"/>
    </w:pPr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rsid w:val="00F211C5"/>
    <w:rPr>
      <w:rFonts w:ascii="Lucida Grande" w:eastAsia="Arial" w:hAnsi="Lucida Grande" w:cs="Lucida Grande"/>
      <w:sz w:val="24"/>
      <w:szCs w:val="24"/>
    </w:rPr>
  </w:style>
  <w:style w:type="character" w:styleId="Strong">
    <w:name w:val="Strong"/>
    <w:basedOn w:val="DefaultParagraphFont"/>
    <w:uiPriority w:val="22"/>
    <w:qFormat/>
    <w:rsid w:val="00F211C5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FB3986"/>
    <w:rPr>
      <w:rFonts w:ascii="Arial" w:eastAsia="Arial" w:hAnsi="Arial" w:cs="Arial"/>
      <w:color w:val="4D4D4D"/>
      <w:sz w:val="20"/>
      <w:szCs w:val="20"/>
    </w:rPr>
  </w:style>
  <w:style w:type="paragraph" w:customStyle="1" w:styleId="ListParagraph1">
    <w:name w:val="List Paragraph1"/>
    <w:basedOn w:val="Normal"/>
    <w:uiPriority w:val="34"/>
    <w:qFormat/>
    <w:rsid w:val="00F211C5"/>
    <w:pPr>
      <w:spacing w:after="160" w:line="259" w:lineRule="auto"/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C37D9"/>
    <w:rPr>
      <w:i/>
      <w:iCs/>
    </w:r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pgStyle">
    <w:name w:val="pgStyle"/>
    <w:link w:val="pgStyleCar"/>
    <w:uiPriority w:val="99"/>
    <w:semiHidden/>
    <w:unhideWhenUsed/>
    <w:rsid w:val="006E0FDA"/>
    <w:rPr>
      <w:rFonts w:ascii="Arial" w:eastAsia="Arial" w:hAnsi="Arial" w:cs="Arial"/>
      <w:color w:val="4D4D4D"/>
      <w:sz w:val="20"/>
    </w:rPr>
  </w:style>
  <w:style w:type="character" w:customStyle="1" w:styleId="pgStyleCar">
    <w:name w:val="pgStyleCar"/>
    <w:link w:val="pgStyle"/>
    <w:uiPriority w:val="99"/>
    <w:semiHidden/>
    <w:unhideWhenUsed/>
    <w:rsid w:val="006E0FDA"/>
    <w:rPr>
      <w:rFonts w:ascii="Arial" w:eastAsia="Arial" w:hAnsi="Arial" w:cs="Arial"/>
      <w:color w:val="4D4D4D"/>
      <w:sz w:val="20"/>
    </w:rPr>
  </w:style>
  <w:style w:type="character" w:styleId="PageNumber">
    <w:name w:val="page number"/>
    <w:basedOn w:val="DefaultParagraphFont"/>
    <w:rsid w:val="000C76AF"/>
  </w:style>
  <w:style w:type="character" w:customStyle="1" w:styleId="titleobjecttext">
    <w:name w:val="titleobjecttext"/>
    <w:basedOn w:val="DefaultParagraphFont"/>
    <w:rsid w:val="000C76AF"/>
  </w:style>
  <w:style w:type="paragraph" w:customStyle="1" w:styleId="CCCommerciallyConfidential">
    <w:name w:val="CC Commercially Confidential"/>
    <w:next w:val="BodyText"/>
    <w:uiPriority w:val="20"/>
    <w:semiHidden/>
    <w:rsid w:val="000C76AF"/>
    <w:pPr>
      <w:widowControl/>
      <w:autoSpaceDE/>
      <w:autoSpaceDN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/>
    </w:rPr>
  </w:style>
  <w:style w:type="paragraph" w:customStyle="1" w:styleId="CCProtectiveMarking">
    <w:name w:val="CC Protective Marking"/>
    <w:uiPriority w:val="20"/>
    <w:semiHidden/>
    <w:rsid w:val="000C76AF"/>
    <w:pPr>
      <w:widowControl/>
      <w:autoSpaceDE/>
      <w:autoSpaceDN/>
      <w:jc w:val="center"/>
    </w:pPr>
    <w:rPr>
      <w:rFonts w:ascii="Franklin Gothic Medium" w:hAnsi="Franklin Gothic Medium"/>
      <w:b/>
      <w:color w:val="94BA34"/>
      <w:sz w:val="28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4606F-D3E0-4916-861B-C4CBDEDDF7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F50605-7F2C-43C3-9FBE-7F7F22110D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EC0AEB-72CC-4AD0-8252-A51304CA8B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2DACEC-2A3A-4E2B-A8B3-E0C2C98CD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 of Documents SOP</vt:lpstr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of Documents SOP</dc:title>
  <dc:creator>Shaun Kho</dc:creator>
  <cp:lastModifiedBy>divya g</cp:lastModifiedBy>
  <cp:revision>13</cp:revision>
  <dcterms:created xsi:type="dcterms:W3CDTF">2018-07-17T10:53:00Z</dcterms:created>
  <dcterms:modified xsi:type="dcterms:W3CDTF">2022-10-22T11:26:00Z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2018-03-12T00:00:00Z</vt:filetime>
  </property>
  <property fmtid="{D5CDD505-2E9C-101B-9397-08002B2CF9AE}" pid="3" name="LastSaved">
    <vt:filetime>2018-03-12T00:00:00Z</vt:filetime>
  </property>
  <property fmtid="{D5CDD505-2E9C-101B-9397-08002B2CF9AE}" pid="4" name="ContentTypeId">
    <vt:lpwstr>0x010100AA497FAF36486A4A84A78E0B84E51010</vt:lpwstr>
  </property>
</Properties>
</file>